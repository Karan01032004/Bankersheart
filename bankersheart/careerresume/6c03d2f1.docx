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40"/>
        <w:ind w:left="2880" w:firstLine="720"/>
        <w:rPr>
          <w:rFonts w:ascii="Times New Roman" w:hAnsi="Times New Roman"/>
          <w:b/>
          <w:sz w:val="40"/>
          <w:u w:val="single"/>
        </w:rPr>
      </w:pPr>
      <w:r>
        <w:rPr>
          <w:color w:val="000000"/>
          <w:sz w:val="32"/>
          <w:u w:val="single"/>
        </w:rPr>
        <w:t>Curriculum Vitae</w:t>
      </w:r>
    </w:p>
    <w:p>
      <w:pPr>
        <w:pStyle w:val="style0"/>
        <w:spacing w:after="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  <w:lang w:val="en-US"/>
        </w:rPr>
        <w:t>Damji Parmar</w:t>
      </w:r>
    </w:p>
    <w:p>
      <w:pPr>
        <w:pStyle w:val="style0"/>
        <w:spacing w:after="0"/>
        <w:rPr/>
      </w:pPr>
      <w:r>
        <w:rPr>
          <w:rFonts w:ascii="Times New Roman" w:hAnsi="Times New Roman"/>
          <w:sz w:val="24"/>
        </w:rPr>
        <w:t>E-mail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parmardamji@gmail.com</w:t>
      </w:r>
    </w:p>
    <w:p>
      <w:pPr>
        <w:pStyle w:val="style0"/>
        <w:spacing w:after="0"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Contact No. 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+91-</w:t>
      </w:r>
      <w:r>
        <w:rPr>
          <w:rFonts w:ascii="Times New Roman" w:hAnsi="Times New Roman"/>
          <w:b/>
          <w:sz w:val="24"/>
          <w:lang w:val="en-US"/>
        </w:rPr>
        <w:t>9712946177</w:t>
      </w:r>
    </w:p>
    <w:p>
      <w:pPr>
        <w:pStyle w:val="style0"/>
        <w:spacing w:after="0"/>
        <w:rPr>
          <w:rFonts w:ascii="Times New Roman" w:hAnsi="Times New Roman"/>
          <w:sz w:val="24"/>
        </w:rPr>
      </w:pPr>
    </w:p>
    <w:p>
      <w:pPr>
        <w:pStyle w:val="style0"/>
        <w:rPr>
          <w:rFonts w:ascii="Times New Roman" w:hAnsi="Times New Roman"/>
          <w:b/>
          <w:color w:val="943634"/>
          <w:sz w:val="28"/>
        </w:rPr>
      </w:pPr>
    </w:p>
    <w:p>
      <w:pPr>
        <w:pStyle w:val="style0"/>
        <w:rPr>
          <w:rFonts w:ascii="Times New Roman" w:hAnsi="Times New Roman"/>
          <w:b/>
          <w:color w:val="943634"/>
          <w:sz w:val="28"/>
        </w:rPr>
      </w:pPr>
      <w:r>
        <w:rPr>
          <w:rFonts w:ascii="Times New Roman" w:hAnsi="Times New Roman"/>
          <w:b/>
          <w:color w:val="943634"/>
          <w:sz w:val="28"/>
        </w:rPr>
        <w:t>Objective:-</w:t>
      </w:r>
    </w:p>
    <w:p>
      <w:pPr>
        <w:pStyle w:val="style0"/>
        <w:spacing w:after="0"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To pursue a focused career in the field of medical with a progressive organization that helps me to apply my knowledge and skills, where in I can contribute to the vision of the organization.</w:t>
      </w:r>
    </w:p>
    <w:p>
      <w:pPr>
        <w:pStyle w:val="style0"/>
        <w:ind w:left="-720" w:right="720"/>
        <w:rPr>
          <w:rFonts w:cs="Calibri"/>
        </w:rPr>
      </w:pPr>
    </w:p>
    <w:p>
      <w:pPr>
        <w:pStyle w:val="style0"/>
        <w:shd w:val="pct37" w:color="auto" w:fill="auto"/>
        <w:ind w:left="90" w:right="720"/>
        <w:rPr/>
      </w:pPr>
      <w:r>
        <w:rPr>
          <w:b/>
          <w:color w:val="ffffff"/>
        </w:rPr>
        <w:t>ACADEMIC QUALIFICATION:</w:t>
      </w:r>
      <w:bookmarkStart w:id="0" w:name="_GoBack"/>
      <w:bookmarkEnd w:id="0"/>
    </w:p>
    <w:p>
      <w:pPr>
        <w:pStyle w:val="style179"/>
        <w:numPr>
          <w:ilvl w:val="0"/>
          <w:numId w:val="2"/>
        </w:numPr>
        <w:tabs>
          <w:tab w:val="left" w:leader="none" w:pos="-30"/>
        </w:tabs>
        <w:rPr/>
      </w:pPr>
      <w:r>
        <w:rPr>
          <w:lang w:val="en-US"/>
        </w:rPr>
        <w:t>SSC from Shree Sanatan Dharma High school Bhavnagar 2003</w:t>
      </w:r>
    </w:p>
    <w:p>
      <w:pPr>
        <w:pStyle w:val="style179"/>
        <w:numPr>
          <w:ilvl w:val="0"/>
          <w:numId w:val="3"/>
        </w:numPr>
        <w:tabs>
          <w:tab w:val="left" w:leader="none" w:pos="-30"/>
        </w:tabs>
        <w:rPr/>
      </w:pPr>
      <w:r>
        <w:rPr>
          <w:lang w:val="en-US"/>
        </w:rPr>
        <w:t>HHC  From Shree MK Jamod High school Bhavnagar 2005</w:t>
      </w:r>
    </w:p>
    <w:p>
      <w:pPr>
        <w:pStyle w:val="style179"/>
        <w:numPr>
          <w:ilvl w:val="0"/>
          <w:numId w:val="4"/>
        </w:numPr>
        <w:tabs>
          <w:tab w:val="left" w:leader="none" w:pos="-30"/>
        </w:tabs>
        <w:rPr/>
      </w:pPr>
      <w:r>
        <w:rPr>
          <w:lang w:val="en-US"/>
        </w:rPr>
        <w:t>BBA from Veer Narmad South Gujarat University 2008</w:t>
      </w:r>
    </w:p>
    <w:p>
      <w:pPr>
        <w:pStyle w:val="style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Experience: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style0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en-US"/>
        </w:rPr>
        <w:t xml:space="preserve"> </w:t>
      </w:r>
    </w:p>
    <w:p>
      <w:pPr>
        <w:pStyle w:val="style179"/>
        <w:numPr>
          <w:ilvl w:val="0"/>
          <w:numId w:val="5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Cipla LTD (Feb 2010 to March  2018 ) TM and ABM</w:t>
      </w:r>
    </w:p>
    <w:p>
      <w:pPr>
        <w:pStyle w:val="style179"/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JB Chemicals and Pharmaceutical (April 2018 to Oct 2023) ABM</w:t>
      </w:r>
    </w:p>
    <w:p>
      <w:pPr>
        <w:pStyle w:val="style179"/>
        <w:numPr>
          <w:ilvl w:val="0"/>
          <w:numId w:val="7"/>
        </w:numPr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en-US"/>
        </w:rPr>
        <w:t>Everal Life science (Nov 2023 to July 2024) Business Manager</w:t>
      </w:r>
    </w:p>
    <w:p>
      <w:pPr>
        <w:pStyle w:val="style179"/>
        <w:numPr>
          <w:ilvl w:val="0"/>
          <w:numId w:val="8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Solvix pharma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(July 2024 to Jan 2025)</w:t>
      </w:r>
      <w:r>
        <w:rPr>
          <w:rFonts w:ascii="Times New Roman" w:hAnsi="Times New Roman"/>
          <w:sz w:val="24"/>
        </w:rPr>
        <w:t xml:space="preserve">   </w:t>
      </w:r>
    </w:p>
    <w:p>
      <w:pPr>
        <w:pStyle w:val="style179"/>
        <w:numPr>
          <w:ilvl w:val="0"/>
          <w:numId w:val="9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Novo Mediical Science (Feb 2025 to Continue )</w:t>
      </w:r>
      <w:r>
        <w:rPr>
          <w:rFonts w:ascii="Times New Roman" w:hAnsi="Times New Roman"/>
          <w:sz w:val="24"/>
        </w:rPr>
        <w:t xml:space="preserve">                                                                    </w:t>
      </w:r>
    </w:p>
    <w:p>
      <w:pPr>
        <w:pStyle w:val="style0"/>
        <w:rPr>
          <w:rFonts w:ascii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type="#_x0000_t202" style="position:absolute;margin-left:-72.0pt;margin-top:-902.45pt;width:72.0pt;height:215.45pt;z-index:2;mso-position-horizontal-relative:text;mso-position-vertical-relative:text;mso-width-percent:0;mso-height-percent:0;mso-width-relative:page;mso-height-relative:page;mso-wrap-distance-left:0.0pt;mso-wrap-distance-right:0.0pt;visibility:visible;flip:y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/>
                  </w:pPr>
                </w:p>
              </w:txbxContent>
            </v:textbox>
          </v:shape>
        </w:pict>
      </w:r>
      <w:r>
        <w:rPr>
          <w:rFonts w:ascii="Times New Roman" w:hAnsi="Times New Roman"/>
          <w:b/>
          <w:sz w:val="24"/>
        </w:rPr>
        <w:t>Personal skill:-</w:t>
      </w:r>
    </w:p>
    <w:p>
      <w:pPr>
        <w:pStyle w:val="style0"/>
        <w:rPr>
          <w:rFonts w:ascii="Times New Roman" w:hAnsi="Times New Roman"/>
          <w:b/>
          <w:sz w:val="24"/>
        </w:rPr>
      </w:pPr>
    </w:p>
    <w:p>
      <w:pPr>
        <w:pStyle w:val="style0"/>
        <w:numPr>
          <w:ilvl w:val="0"/>
          <w:numId w:val="1"/>
        </w:numPr>
        <w:spacing w:lineRule="auto" w:line="240"/>
        <w:ind w:left="90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Highest Achivement of Neosurf In Cipla ( Lung surfactant)</w:t>
      </w:r>
    </w:p>
    <w:p>
      <w:pPr>
        <w:pStyle w:val="style0"/>
        <w:numPr>
          <w:ilvl w:val="0"/>
          <w:numId w:val="1"/>
        </w:numPr>
        <w:spacing w:lineRule="auto" w:line="240"/>
        <w:ind w:left="90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Manpower Handling.</w:t>
      </w:r>
    </w:p>
    <w:p>
      <w:pPr>
        <w:pStyle w:val="style0"/>
        <w:numPr>
          <w:ilvl w:val="0"/>
          <w:numId w:val="1"/>
        </w:numPr>
        <w:spacing w:lineRule="auto" w:line="240"/>
        <w:ind w:left="90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Training and Motivate TEAM.</w:t>
      </w:r>
    </w:p>
    <w:p>
      <w:pPr>
        <w:pStyle w:val="style0"/>
        <w:numPr>
          <w:ilvl w:val="0"/>
          <w:numId w:val="0"/>
        </w:numPr>
        <w:spacing w:lineRule="auto" w:line="240"/>
        <w:ind w:left="90" w:firstLine="0"/>
        <w:rPr>
          <w:rFonts w:ascii="Times New Roman" w:hAnsi="Times New Roman"/>
          <w:sz w:val="24"/>
        </w:rPr>
      </w:pPr>
    </w:p>
    <w:p>
      <w:pPr>
        <w:pStyle w:val="style0"/>
        <w:spacing w:lineRule="auto" w:line="240"/>
        <w:ind w:left="90"/>
        <w:rPr>
          <w:rFonts w:ascii="Times New Roman" w:hAnsi="Times New Roman"/>
          <w:sz w:val="24"/>
        </w:rPr>
      </w:pPr>
    </w:p>
    <w:p>
      <w:pPr>
        <w:pStyle w:val="style0"/>
        <w:ind w:left="90"/>
        <w:rPr>
          <w:rFonts w:ascii="Times New Roman" w:hAnsi="Times New Roman"/>
          <w:b/>
          <w:color w:val="5f497a"/>
          <w:sz w:val="28"/>
        </w:rPr>
      </w:pPr>
      <w:r>
        <w:rPr>
          <w:rFonts w:ascii="Times New Roman" w:hAnsi="Times New Roman"/>
          <w:b/>
          <w:color w:val="5f497a"/>
          <w:sz w:val="28"/>
        </w:rPr>
        <w:t>Personal  Profiles :-</w:t>
      </w:r>
    </w:p>
    <w:p>
      <w:pPr>
        <w:pStyle w:val="style0"/>
        <w:ind w:left="90"/>
        <w:rPr>
          <w:rFonts w:ascii="Times New Roman" w:hAnsi="Times New Roman"/>
          <w:b/>
          <w:color w:val="5f497a"/>
          <w:sz w:val="28"/>
        </w:rPr>
      </w:pPr>
    </w:p>
    <w:p>
      <w:pPr>
        <w:pStyle w:val="style0"/>
        <w:spacing w:lineRule="auto" w:line="240"/>
        <w:ind w:left="9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Name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  <w:lang w:val="en-US"/>
        </w:rPr>
        <w:t>Damji Himatbhai Parmar</w:t>
      </w:r>
    </w:p>
    <w:p>
      <w:pPr>
        <w:pStyle w:val="style0"/>
        <w:spacing w:lineRule="auto" w:line="240"/>
        <w:ind w:left="9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Date of Birth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  <w:lang w:val="en-US"/>
        </w:rPr>
        <w:t>14/01/1988</w:t>
      </w:r>
    </w:p>
    <w:p>
      <w:pPr>
        <w:pStyle w:val="style0"/>
        <w:spacing w:lineRule="auto" w:line="240"/>
        <w:ind w:left="9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Sex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 Male</w:t>
      </w:r>
    </w:p>
    <w:p>
      <w:pPr>
        <w:pStyle w:val="style0"/>
        <w:spacing w:lineRule="auto" w:line="240"/>
        <w:ind w:left="90"/>
        <w:rPr>
          <w:rFonts w:ascii="Times New Roman" w:hAnsi="Times New Roman"/>
          <w:sz w:val="24"/>
        </w:rPr>
      </w:pPr>
      <w:r>
        <w:rPr/>
        <w:pict>
          <v:shape id="1028" type="#_x0000_t202" style="position:absolute;margin-left:576.0pt;margin-top:7.15pt;width:474.0pt;height:21.0pt;z-index:3;mso-position-horizontal-relative:text;mso-position-vertical-relative:text;mso-width-percent:0;mso-height-percent:0;mso-width-relative:page;mso-height-relative:page;mso-wrap-distance-left:0.0pt;mso-wrap-distance-right:0.0pt;visibility:visible;">
            <v:stroke joinstyle="miter" color="#666666" weight="1.0pt"/>
            <v:fill color2="#999999" color="white" method="any" focus="100%" type="gradient"/>
            <v:path o:connecttype="rect" gradientshapeok="t"/>
            <v:textbox>
              <w:txbxContent>
                <w:p>
                  <w:pPr>
                    <w:pStyle w:val="style179"/>
                    <w:tabs>
                      <w:tab w:val="left" w:leader="none" w:pos="720"/>
                    </w:tabs>
                    <w:spacing w:lineRule="auto" w:line="360"/>
                    <w:ind w:left="0"/>
                    <w:jc w:val="both"/>
                    <w:rPr>
                      <w:rFonts w:ascii="Times New Roman" w:hAnsi="Times New Roman"/>
                      <w:b/>
                      <w:sz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</w:rPr>
                    <w:t>Achievements :-</w:t>
                  </w:r>
                </w:p>
                <w:p>
                  <w:pPr>
                    <w:pStyle w:val="style179"/>
                    <w:tabs>
                      <w:tab w:val="left" w:leader="none" w:pos="720"/>
                    </w:tabs>
                    <w:spacing w:lineRule="auto" w:line="360"/>
                    <w:ind w:left="0"/>
                    <w:jc w:val="both"/>
                    <w:rPr>
                      <w:rFonts w:ascii="Times New Roman" w:hAnsi="Times New Roman"/>
                      <w:b/>
                      <w:sz w:val="28"/>
                    </w:rPr>
                  </w:pPr>
                </w:p>
                <w:p>
                  <w:pPr>
                    <w:pStyle w:val="style179"/>
                    <w:tabs>
                      <w:tab w:val="left" w:leader="none" w:pos="720"/>
                    </w:tabs>
                    <w:spacing w:lineRule="auto" w:line="360"/>
                    <w:ind w:left="0"/>
                    <w:jc w:val="both"/>
                    <w:rPr>
                      <w:rFonts w:ascii="Times New Roman" w:hAnsi="Times New Roman"/>
                      <w:b/>
                      <w:sz w:val="28"/>
                    </w:rPr>
                  </w:pPr>
                </w:p>
                <w:p>
                  <w:pPr>
                    <w:pStyle w:val="style179"/>
                    <w:tabs>
                      <w:tab w:val="left" w:leader="none" w:pos="720"/>
                    </w:tabs>
                    <w:spacing w:lineRule="auto" w:line="360"/>
                    <w:ind w:left="0"/>
                    <w:jc w:val="both"/>
                    <w:rPr>
                      <w:rFonts w:ascii="Times New Roman" w:hAnsi="Times New Roman"/>
                      <w:b/>
                      <w:sz w:val="28"/>
                    </w:rPr>
                  </w:pPr>
                </w:p>
                <w:p>
                  <w:pPr>
                    <w:pStyle w:val="style179"/>
                    <w:tabs>
                      <w:tab w:val="left" w:leader="none" w:pos="720"/>
                    </w:tabs>
                    <w:spacing w:lineRule="auto" w:line="360"/>
                    <w:ind w:left="0"/>
                    <w:jc w:val="both"/>
                    <w:rPr>
                      <w:rFonts w:ascii="Cambria" w:hAnsi="Cambria"/>
                      <w:b/>
                      <w:sz w:val="20"/>
                    </w:rPr>
                  </w:pPr>
                </w:p>
                <w:p>
                  <w:pPr>
                    <w:pStyle w:val="style179"/>
                    <w:tabs>
                      <w:tab w:val="left" w:leader="none" w:pos="720"/>
                    </w:tabs>
                    <w:spacing w:lineRule="auto" w:line="360"/>
                    <w:ind w:left="0"/>
                    <w:jc w:val="both"/>
                    <w:rPr>
                      <w:rFonts w:ascii="Cambria" w:hAnsi="Cambria"/>
                      <w:b/>
                      <w:sz w:val="20"/>
                    </w:rPr>
                  </w:pPr>
                </w:p>
                <w:p>
                  <w:pPr>
                    <w:pStyle w:val="style0"/>
                    <w:rPr>
                      <w:rFonts w:ascii="Times New Roman" w:hAnsi="Times New Roman"/>
                      <w:sz w:val="28"/>
                    </w:rPr>
                  </w:pPr>
                </w:p>
                <w:p>
                  <w:pPr>
                    <w:pStyle w:val="style0"/>
                    <w:rPr>
                      <w:rFonts w:ascii="Times New Roman" w:hAnsi="Times New Roman"/>
                      <w:sz w:val="28"/>
                    </w:rPr>
                  </w:pPr>
                </w:p>
                <w:p>
                  <w:pPr>
                    <w:pStyle w:val="style0"/>
                    <w:rPr>
                      <w:rFonts w:ascii="Times New Roman" w:hAnsi="Times New Roman"/>
                      <w:sz w:val="28"/>
                    </w:rPr>
                  </w:pPr>
                </w:p>
                <w:p>
                  <w:pPr>
                    <w:pStyle w:val="style0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:-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4"/>
        </w:rPr>
        <w:t>Marital Status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Married</w:t>
      </w:r>
    </w:p>
    <w:p>
      <w:pPr>
        <w:pStyle w:val="style0"/>
        <w:spacing w:lineRule="auto" w:line="240"/>
        <w:ind w:left="9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Languages known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 English, Hindi &amp; Gujarati</w:t>
      </w:r>
    </w:p>
    <w:p>
      <w:pPr>
        <w:pStyle w:val="style0"/>
        <w:spacing w:lineRule="auto" w:line="240"/>
        <w:ind w:left="9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Nationality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 Indian</w:t>
      </w:r>
    </w:p>
    <w:p>
      <w:pPr>
        <w:pStyle w:val="style0"/>
        <w:spacing w:after="0" w:lineRule="auto" w:line="240"/>
        <w:ind w:left="9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Permanent Addres</w:t>
      </w:r>
      <w:r>
        <w:rPr>
          <w:rFonts w:ascii="Times New Roman" w:hAnsi="Times New Roman"/>
          <w:sz w:val="24"/>
          <w:lang w:val="en-US"/>
        </w:rPr>
        <w:t>s           :      54 - Patel park soc, chhaprabhatha, Amroli,Surat -394107</w:t>
      </w:r>
      <w:r>
        <w:rPr>
          <w:rFonts w:ascii="Times New Roman" w:hAnsi="Times New Roman"/>
          <w:sz w:val="24"/>
        </w:rPr>
        <w:t>.</w:t>
      </w:r>
    </w:p>
    <w:p>
      <w:pPr>
        <w:pStyle w:val="style0"/>
        <w:spacing w:after="0" w:lineRule="auto" w:line="240"/>
        <w:ind w:left="90"/>
        <w:rPr>
          <w:rFonts w:ascii="Times New Roman" w:hAnsi="Times New Roman"/>
          <w:sz w:val="24"/>
        </w:rPr>
      </w:pPr>
    </w:p>
    <w:p>
      <w:pPr>
        <w:pStyle w:val="style0"/>
        <w:spacing w:lineRule="auto" w:line="240"/>
        <w:ind w:left="9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Mobile No.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+91-</w:t>
      </w:r>
      <w:r>
        <w:rPr>
          <w:rFonts w:ascii="Times New Roman" w:hAnsi="Times New Roman"/>
          <w:sz w:val="24"/>
          <w:lang w:val="en-US"/>
        </w:rPr>
        <w:t>9712946177</w:t>
      </w:r>
    </w:p>
    <w:p>
      <w:pPr>
        <w:pStyle w:val="style0"/>
        <w:spacing w:lineRule="auto" w:line="240"/>
        <w:ind w:left="90" w:hanging="2880"/>
        <w:rPr>
          <w:rFonts w:ascii="Times New Roman" w:hAnsi="Times New Roman"/>
          <w:b/>
          <w:sz w:val="24"/>
        </w:rPr>
      </w:pPr>
    </w:p>
    <w:p>
      <w:pPr>
        <w:pStyle w:val="style0"/>
        <w:ind w:left="90"/>
        <w:rPr>
          <w:rFonts w:ascii="Times New Roman" w:hAnsi="Times New Roman"/>
          <w:b/>
          <w:color w:val="5f497a"/>
          <w:sz w:val="28"/>
        </w:rPr>
      </w:pPr>
    </w:p>
    <w:p>
      <w:pPr>
        <w:pStyle w:val="style0"/>
        <w:ind w:left="90"/>
        <w:rPr>
          <w:rFonts w:ascii="Times New Roman" w:hAnsi="Times New Roman"/>
          <w:b/>
          <w:color w:val="5f497a"/>
          <w:sz w:val="28"/>
        </w:rPr>
      </w:pPr>
      <w:r>
        <w:rPr>
          <w:rFonts w:ascii="Times New Roman" w:hAnsi="Times New Roman"/>
          <w:b/>
          <w:color w:val="5f497a"/>
          <w:sz w:val="28"/>
        </w:rPr>
        <w:t>Declaration :-</w:t>
      </w:r>
    </w:p>
    <w:p>
      <w:pPr>
        <w:pStyle w:val="style94"/>
        <w:ind w:left="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              I hereby declare that the information furnished above is true to the best of my knowledge and I bear the responsibility for the correctness of the above mentioned particulars.</w:t>
      </w:r>
    </w:p>
    <w:p>
      <w:pPr>
        <w:pStyle w:val="style94"/>
        <w:ind w:left="90"/>
        <w:rPr>
          <w:rFonts w:ascii="Times New Roman" w:cs="Times New Roman" w:hAnsi="Times New Roman"/>
        </w:rPr>
      </w:pPr>
      <w:r>
        <w:rPr>
          <w:rFonts w:ascii="Times New Roman" w:hAnsi="Times New Roman"/>
          <w:b/>
          <w:sz w:val="28"/>
        </w:rPr>
        <w:t>Place:</w:t>
      </w:r>
      <w:r>
        <w:rPr>
          <w:rFonts w:ascii="Times New Roman" w:hAnsi="Times New Roman"/>
          <w:sz w:val="28"/>
        </w:rPr>
        <w:t xml:space="preserve"> Surat</w:t>
      </w:r>
    </w:p>
    <w:p>
      <w:pPr>
        <w:pStyle w:val="style0"/>
        <w:tabs>
          <w:tab w:val="left" w:leader="none" w:pos="5445"/>
        </w:tabs>
        <w:spacing w:lineRule="auto" w:line="240"/>
        <w:ind w:left="9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 xml:space="preserve">                                                                                                  </w:t>
      </w:r>
      <w:r>
        <w:rPr>
          <w:rFonts w:ascii="Times New Roman" w:hAnsi="Times New Roman"/>
          <w:b/>
          <w:sz w:val="28"/>
        </w:rPr>
        <w:t xml:space="preserve">             </w:t>
      </w:r>
    </w:p>
    <w:p>
      <w:pPr>
        <w:pStyle w:val="style0"/>
        <w:tabs>
          <w:tab w:val="left" w:leader="none" w:pos="5445"/>
        </w:tabs>
        <w:spacing w:lineRule="auto" w:line="240"/>
        <w:ind w:left="90"/>
        <w:rPr>
          <w:rFonts w:ascii="Times New Roman" w:hAnsi="Times New Roman"/>
          <w:b/>
          <w:sz w:val="28"/>
        </w:rPr>
      </w:pPr>
    </w:p>
    <w:p>
      <w:pPr>
        <w:pStyle w:val="style0"/>
        <w:tabs>
          <w:tab w:val="left" w:leader="none" w:pos="5445"/>
        </w:tabs>
        <w:spacing w:lineRule="auto" w:line="24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                                                                                                        </w:t>
      </w:r>
      <w:r>
        <w:rPr>
          <w:rFonts w:ascii="Times New Roman" w:hAnsi="Times New Roman"/>
          <w:b/>
          <w:sz w:val="28"/>
          <w:lang w:val="en-US"/>
        </w:rPr>
        <w:t>Damji Parmar</w:t>
      </w:r>
    </w:p>
    <w:sectPr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 Unicode MS">
    <w:altName w:val="Arial Unicode MS"/>
    <w:panose1 w:val="020b0604020000020204"/>
    <w:charset w:val="80"/>
    <w:family w:val="swiss"/>
    <w:pitch w:val="variable"/>
    <w:sig w:usb0="F7FFAFFF" w:usb1="E9DFFFFF" w:usb2="0000003F" w:usb3="00000000" w:csb0="003F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20002A87" w:usb1="80000000" w:usb2="00000008" w:usb3="00000000" w:csb0="000001FF" w:csb1="00000000"/>
  </w:font>
  <w:font w:name="Tahoma">
    <w:altName w:val="Tahoma"/>
    <w:panose1 w:val="020b0604030000040204"/>
    <w:charset w:val="00"/>
    <w:family w:val="roman"/>
    <w:pitch w:val="variable"/>
    <w:sig w:usb0="61002A87" w:usb1="80000000" w:usb2="00000008" w:usb3="00000000" w:csb0="000001FF" w:csb1="00000000"/>
  </w:font>
  <w:font w:name="Verdana">
    <w:altName w:val="Verdana"/>
    <w:panose1 w:val="020b0604030000040204"/>
    <w:charset w:val="00"/>
    <w:family w:val="roman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8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character" w:customStyle="1" w:styleId="style4097">
    <w:name w:val="Heading 4 Char_fc873245-e468-4cb7-9116-74cff96b75e3"/>
    <w:basedOn w:val="style65"/>
    <w:next w:val="style4097"/>
    <w:link w:val="style4106"/>
    <w:uiPriority w:val="9"/>
    <w:rPr>
      <w:rFonts w:ascii="Calibri Light" w:cs="宋体" w:eastAsia="宋体" w:hAnsi="Calibri Light"/>
      <w:b/>
      <w:i/>
      <w:color w:val="5b9bd5"/>
    </w:rPr>
  </w:style>
  <w:style w:type="character" w:customStyle="1" w:styleId="style4098">
    <w:name w:val="Heading 7 Char_265a9868-0bf6-4b76-9ba3-ff71076f29a2"/>
    <w:basedOn w:val="style65"/>
    <w:next w:val="style4098"/>
    <w:link w:val="style4121"/>
    <w:uiPriority w:val="9"/>
    <w:rPr>
      <w:rFonts w:ascii="Calibri Light" w:cs="宋体" w:eastAsia="宋体" w:hAnsi="Calibri Light"/>
      <w:i/>
      <w:color w:val="404040"/>
    </w:rPr>
  </w:style>
  <w:style w:type="paragraph" w:styleId="style180">
    <w:name w:val="Quote"/>
    <w:basedOn w:val="style0"/>
    <w:next w:val="style0"/>
    <w:link w:val="style4112"/>
    <w:qFormat/>
    <w:uiPriority w:val="29"/>
    <w:pPr/>
    <w:rPr>
      <w:i/>
      <w:color w:val="000000"/>
    </w:rPr>
  </w:style>
  <w:style w:type="character" w:customStyle="1" w:styleId="style4099">
    <w:name w:val="Footnote reference"/>
    <w:basedOn w:val="style65"/>
    <w:next w:val="style4099"/>
    <w:uiPriority w:val="99"/>
    <w:rPr>
      <w:vertAlign w:val="superscript"/>
    </w:rPr>
  </w:style>
  <w:style w:type="paragraph" w:styleId="style74">
    <w:name w:val="Subtitle"/>
    <w:basedOn w:val="style0"/>
    <w:next w:val="style0"/>
    <w:link w:val="style4101"/>
    <w:qFormat/>
    <w:uiPriority w:val="11"/>
    <w:pPr>
      <w:numPr>
        <w:ilvl w:val="1"/>
        <w:numId w:val="0"/>
      </w:numPr>
    </w:pPr>
    <w:rPr>
      <w:rFonts w:ascii="Calibri Light" w:cs="宋体" w:eastAsia="宋体" w:hAnsi="Calibri Light"/>
      <w:i/>
      <w:color w:val="5b9bd5"/>
      <w:spacing w:val="15"/>
      <w:sz w:val="24"/>
    </w:rPr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100">
    <w:name w:val="Endnote Text Char"/>
    <w:basedOn w:val="style65"/>
    <w:next w:val="style4100"/>
    <w:link w:val="style4103"/>
    <w:uiPriority w:val="99"/>
    <w:rPr>
      <w:sz w:val="20"/>
    </w:rPr>
  </w:style>
  <w:style w:type="character" w:customStyle="1" w:styleId="style4101">
    <w:name w:val="Subtitle Char"/>
    <w:basedOn w:val="style65"/>
    <w:next w:val="style4101"/>
    <w:link w:val="style74"/>
    <w:uiPriority w:val="11"/>
    <w:rPr>
      <w:rFonts w:ascii="Calibri Light" w:cs="宋体" w:eastAsia="宋体" w:hAnsi="Calibri Light"/>
      <w:i/>
      <w:color w:val="5b9bd5"/>
      <w:spacing w:val="15"/>
      <w:sz w:val="24"/>
    </w:rPr>
  </w:style>
  <w:style w:type="paragraph" w:customStyle="1" w:styleId="style4102">
    <w:name w:val="Footnote text"/>
    <w:basedOn w:val="style0"/>
    <w:next w:val="style4102"/>
    <w:link w:val="style4108"/>
    <w:uiPriority w:val="99"/>
    <w:pPr>
      <w:spacing w:after="0" w:lineRule="auto" w:line="240"/>
    </w:pPr>
    <w:rPr>
      <w:sz w:val="20"/>
    </w:rPr>
  </w:style>
  <w:style w:type="paragraph" w:customStyle="1" w:styleId="style4103">
    <w:name w:val="Endnote text"/>
    <w:basedOn w:val="style0"/>
    <w:next w:val="style4103"/>
    <w:link w:val="style4100"/>
    <w:uiPriority w:val="99"/>
    <w:pPr>
      <w:spacing w:after="0" w:lineRule="auto" w:line="240"/>
    </w:pPr>
    <w:rPr>
      <w:sz w:val="20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ed7d31"/>
      <w:u w:val="single"/>
    </w:rPr>
  </w:style>
  <w:style w:type="paragraph" w:customStyle="1" w:styleId="style4104">
    <w:name w:val="Heading 6"/>
    <w:basedOn w:val="style0"/>
    <w:next w:val="style0"/>
    <w:link w:val="style4123"/>
    <w:qFormat/>
    <w:uiPriority w:val="9"/>
    <w:pPr>
      <w:keepNext/>
      <w:keepLines/>
      <w:spacing w:before="200" w:after="0"/>
    </w:pPr>
    <w:rPr>
      <w:rFonts w:ascii="Calibri Light" w:cs="宋体" w:eastAsia="宋体" w:hAnsi="Calibri Light"/>
      <w:i/>
      <w:color w:val="1f4f77"/>
    </w:rPr>
  </w:style>
  <w:style w:type="character" w:default="1" w:styleId="style65">
    <w:name w:val="Default Paragraph Font"/>
    <w:next w:val="style65"/>
    <w:uiPriority w:val="1"/>
  </w:style>
  <w:style w:type="character" w:customStyle="1" w:styleId="style4105">
    <w:name w:val="Heading 2 Char_f5c73f2b-0e88-454c-8c6b-4be98f34ed79"/>
    <w:basedOn w:val="style65"/>
    <w:next w:val="style4105"/>
    <w:link w:val="style4125"/>
    <w:uiPriority w:val="9"/>
    <w:rPr>
      <w:rFonts w:ascii="Calibri Light" w:cs="宋体" w:eastAsia="宋体" w:hAnsi="Calibri Light"/>
      <w:b/>
      <w:color w:val="5b9bd5"/>
      <w:sz w:val="26"/>
    </w:rPr>
  </w:style>
  <w:style w:type="paragraph" w:customStyle="1" w:styleId="style4106">
    <w:name w:val="Heading 4"/>
    <w:basedOn w:val="style0"/>
    <w:next w:val="style0"/>
    <w:link w:val="style4097"/>
    <w:qFormat/>
    <w:uiPriority w:val="9"/>
    <w:pPr>
      <w:keepNext/>
      <w:keepLines/>
      <w:spacing w:before="200" w:after="0"/>
    </w:pPr>
    <w:rPr>
      <w:rFonts w:ascii="Calibri Light" w:cs="宋体" w:eastAsia="宋体" w:hAnsi="Calibri Light"/>
      <w:b/>
      <w:i/>
      <w:color w:val="5b9bd5"/>
    </w:rPr>
  </w:style>
  <w:style w:type="character" w:customStyle="1" w:styleId="style4107">
    <w:name w:val="Intense Quote Char_41ffc831-7642-4c04-a40a-9706d98f620c"/>
    <w:basedOn w:val="style65"/>
    <w:next w:val="style4107"/>
    <w:link w:val="style181"/>
    <w:uiPriority w:val="30"/>
    <w:rPr>
      <w:b/>
      <w:i/>
      <w:color w:val="5b9bd5"/>
    </w:rPr>
  </w:style>
  <w:style w:type="character" w:customStyle="1" w:styleId="style4108">
    <w:name w:val="Footnote Text Char"/>
    <w:basedOn w:val="style65"/>
    <w:next w:val="style4108"/>
    <w:link w:val="style4102"/>
    <w:uiPriority w:val="99"/>
    <w:rPr>
      <w:sz w:val="20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smallCaps/>
      <w:color w:val="ed7d31"/>
      <w:spacing w:val="5"/>
      <w:u w:val="single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109">
    <w:name w:val="Heading 1"/>
    <w:basedOn w:val="style0"/>
    <w:next w:val="style0"/>
    <w:link w:val="style4113"/>
    <w:qFormat/>
    <w:uiPriority w:val="9"/>
    <w:pPr>
      <w:keepNext/>
      <w:keepLines/>
      <w:spacing w:before="480" w:after="0"/>
    </w:pPr>
    <w:rPr>
      <w:rFonts w:ascii="Calibri Light" w:cs="宋体" w:eastAsia="宋体" w:hAnsi="Calibri Light"/>
      <w:b/>
      <w:color w:val="2e77b4"/>
      <w:sz w:val="28"/>
    </w:rPr>
  </w:style>
  <w:style w:type="character" w:styleId="style88">
    <w:name w:val="Emphasis"/>
    <w:basedOn w:val="style65"/>
    <w:next w:val="style88"/>
    <w:qFormat/>
    <w:uiPriority w:val="20"/>
    <w:rPr>
      <w:i/>
    </w:rPr>
  </w:style>
  <w:style w:type="paragraph" w:styleId="style94">
    <w:name w:val="Normal (Web)"/>
    <w:basedOn w:val="style0"/>
    <w:next w:val="style94"/>
    <w:uiPriority w:val="99"/>
    <w:pPr>
      <w:spacing w:before="100" w:after="100" w:lineRule="auto" w:line="240"/>
    </w:pPr>
    <w:rPr>
      <w:rFonts w:ascii="Arial Unicode MS" w:cs="Arial Unicode MS" w:eastAsia="Arial Unicode MS" w:hAnsi="Arial Unicode MS"/>
      <w:sz w:val="24"/>
    </w:rPr>
  </w:style>
  <w:style w:type="character" w:customStyle="1" w:styleId="style4110">
    <w:name w:val="Heading 5 Char_806454e9-41ad-4e05-a0b5-c5c5e5b1ef5e"/>
    <w:basedOn w:val="style65"/>
    <w:next w:val="style4110"/>
    <w:link w:val="style4124"/>
    <w:uiPriority w:val="9"/>
    <w:rPr>
      <w:rFonts w:ascii="Calibri Light" w:cs="宋体" w:eastAsia="宋体" w:hAnsi="Calibri Light"/>
      <w:color w:val="1f4f77"/>
    </w:rPr>
  </w:style>
  <w:style w:type="numbering" w:default="1" w:styleId="style107">
    <w:name w:val="No List"/>
    <w:next w:val="style107"/>
    <w:uiPriority w:val="99"/>
    <w:pPr/>
  </w:style>
  <w:style w:type="character" w:styleId="style260">
    <w:name w:val="Subtle Emphasis"/>
    <w:basedOn w:val="style65"/>
    <w:next w:val="style260"/>
    <w:qFormat/>
    <w:uiPriority w:val="19"/>
    <w:rPr>
      <w:i/>
      <w:color w:val="808080"/>
    </w:rPr>
  </w:style>
  <w:style w:type="character" w:customStyle="1" w:styleId="style4111">
    <w:name w:val="Plain Text Char"/>
    <w:basedOn w:val="style65"/>
    <w:next w:val="style4111"/>
    <w:link w:val="style90"/>
    <w:uiPriority w:val="99"/>
    <w:rPr>
      <w:rFonts w:ascii="Courier New" w:cs="Courier New" w:hAnsi="Courier New"/>
      <w:sz w:val="21"/>
    </w:rPr>
  </w:style>
  <w:style w:type="character" w:customStyle="1" w:styleId="style4112">
    <w:name w:val="Quote Char_9aeab608-7dc0-4eb2-8a1b-3fddc9ec9a50"/>
    <w:basedOn w:val="style65"/>
    <w:next w:val="style4112"/>
    <w:link w:val="style180"/>
    <w:uiPriority w:val="29"/>
    <w:rPr>
      <w:i/>
      <w:color w:val="000000"/>
    </w:rPr>
  </w:style>
  <w:style w:type="paragraph" w:styleId="style90">
    <w:name w:val="Plain Text"/>
    <w:basedOn w:val="style0"/>
    <w:next w:val="style90"/>
    <w:link w:val="style4111"/>
    <w:uiPriority w:val="99"/>
    <w:pPr>
      <w:spacing w:after="0" w:lineRule="auto" w:line="240"/>
    </w:pPr>
    <w:rPr>
      <w:rFonts w:ascii="Courier New" w:cs="Courier New" w:hAnsi="Courier New"/>
      <w:sz w:val="21"/>
    </w:rPr>
  </w:style>
  <w:style w:type="character" w:customStyle="1" w:styleId="style4113">
    <w:name w:val="Heading 1 Char_2f50567a-1ac3-4106-88ec-cbd65e3d7073"/>
    <w:basedOn w:val="style65"/>
    <w:next w:val="style4113"/>
    <w:link w:val="style4109"/>
    <w:uiPriority w:val="9"/>
    <w:rPr>
      <w:rFonts w:ascii="Calibri Light" w:cs="宋体" w:eastAsia="宋体" w:hAnsi="Calibri Light"/>
      <w:b/>
      <w:color w:val="2e77b4"/>
      <w:sz w:val="28"/>
    </w:rPr>
  </w:style>
  <w:style w:type="character" w:customStyle="1" w:styleId="style4114">
    <w:name w:val="Heading 3 Char_443bb148-059c-497a-9440-8d7d1c94c7b4"/>
    <w:basedOn w:val="style65"/>
    <w:next w:val="style4114"/>
    <w:link w:val="style4126"/>
    <w:uiPriority w:val="9"/>
    <w:rPr>
      <w:rFonts w:ascii="Calibri Light" w:cs="宋体" w:eastAsia="宋体" w:hAnsi="Calibri Light"/>
      <w:b/>
      <w:color w:val="5b9bd5"/>
    </w:rPr>
  </w:style>
  <w:style w:type="character" w:customStyle="1" w:styleId="style4115">
    <w:name w:val="Title Char_a019bc28-b970-4588-bbf9-a1e75453951c"/>
    <w:basedOn w:val="style65"/>
    <w:next w:val="style4115"/>
    <w:link w:val="style62"/>
    <w:uiPriority w:val="10"/>
    <w:rPr>
      <w:rFonts w:ascii="Calibri Light" w:cs="宋体" w:eastAsia="宋体" w:hAnsi="Calibri Light"/>
      <w:color w:val="333f4f"/>
      <w:spacing w:val="5"/>
      <w:sz w:val="52"/>
    </w:rPr>
  </w:style>
  <w:style w:type="paragraph" w:customStyle="1" w:styleId="style4116">
    <w:name w:val="Envelope address"/>
    <w:basedOn w:val="style0"/>
    <w:next w:val="style4116"/>
    <w:uiPriority w:val="99"/>
    <w:pPr>
      <w:spacing w:after="0" w:lineRule="auto" w:line="240"/>
      <w:ind w:left="2880"/>
    </w:pPr>
    <w:rPr>
      <w:rFonts w:ascii="Calibri Light" w:cs="宋体" w:eastAsia="宋体" w:hAnsi="Calibri Light"/>
      <w:sz w:val="24"/>
    </w:rPr>
  </w:style>
  <w:style w:type="character" w:styleId="style87">
    <w:name w:val="Strong"/>
    <w:basedOn w:val="style65"/>
    <w:next w:val="style87"/>
    <w:qFormat/>
    <w:uiPriority w:val="22"/>
    <w:rPr>
      <w:b/>
    </w:rPr>
  </w:style>
  <w:style w:type="character" w:customStyle="1" w:styleId="style4117">
    <w:name w:val="Endnote reference"/>
    <w:basedOn w:val="style65"/>
    <w:next w:val="style4117"/>
    <w:uiPriority w:val="99"/>
    <w:rPr>
      <w:vertAlign w:val="superscript"/>
    </w:rPr>
  </w:style>
  <w:style w:type="paragraph" w:customStyle="1" w:styleId="style4118">
    <w:name w:val="Envelope return"/>
    <w:basedOn w:val="style0"/>
    <w:next w:val="style4118"/>
    <w:uiPriority w:val="99"/>
    <w:pPr>
      <w:spacing w:after="0" w:lineRule="auto" w:line="240"/>
    </w:pPr>
    <w:rPr>
      <w:rFonts w:ascii="Calibri Light" w:cs="宋体" w:eastAsia="宋体" w:hAnsi="Calibri Light"/>
      <w:sz w:val="20"/>
    </w:rPr>
  </w:style>
  <w:style w:type="character" w:customStyle="1" w:styleId="style4119">
    <w:name w:val="Heading 8 Char_784fbc2f-3366-4a36-949f-a8d8ddc0223e"/>
    <w:basedOn w:val="style65"/>
    <w:next w:val="style4119"/>
    <w:link w:val="style4122"/>
    <w:uiPriority w:val="9"/>
    <w:rPr>
      <w:rFonts w:ascii="Calibri Light" w:cs="宋体" w:eastAsia="宋体" w:hAnsi="Calibri Light"/>
      <w:color w:val="404040"/>
      <w:sz w:val="20"/>
    </w:rPr>
  </w:style>
  <w:style w:type="paragraph" w:styleId="style179">
    <w:name w:val="List Paragraph"/>
    <w:basedOn w:val="style0"/>
    <w:next w:val="style179"/>
    <w:qFormat/>
    <w:uiPriority w:val="99"/>
    <w:pPr>
      <w:ind w:left="720"/>
    </w:pPr>
    <w:rPr/>
  </w:style>
  <w:style w:type="character" w:customStyle="1" w:styleId="style4120">
    <w:name w:val="Heading 9 Char_151263e6-a342-4cd2-a3dd-fef467a4db7c"/>
    <w:basedOn w:val="style65"/>
    <w:next w:val="style4120"/>
    <w:link w:val="style4127"/>
    <w:uiPriority w:val="9"/>
    <w:rPr>
      <w:rFonts w:ascii="Calibri Light" w:cs="宋体" w:eastAsia="宋体" w:hAnsi="Calibri Light"/>
      <w:i/>
      <w:color w:val="404040"/>
      <w:sz w:val="20"/>
    </w:rPr>
  </w:style>
  <w:style w:type="character" w:styleId="style261">
    <w:name w:val="Intense Emphasis"/>
    <w:basedOn w:val="style65"/>
    <w:next w:val="style261"/>
    <w:qFormat/>
    <w:uiPriority w:val="21"/>
    <w:rPr>
      <w:b/>
      <w:i/>
      <w:color w:val="5b9bd5"/>
    </w:rPr>
  </w:style>
  <w:style w:type="paragraph" w:customStyle="1" w:styleId="style4121">
    <w:name w:val="Heading 7"/>
    <w:basedOn w:val="style0"/>
    <w:next w:val="style0"/>
    <w:link w:val="style4098"/>
    <w:qFormat/>
    <w:uiPriority w:val="9"/>
    <w:pPr>
      <w:keepNext/>
      <w:keepLines/>
      <w:spacing w:before="200" w:after="0"/>
    </w:pPr>
    <w:rPr>
      <w:rFonts w:ascii="Calibri Light" w:cs="宋体" w:eastAsia="宋体" w:hAnsi="Calibri Light"/>
      <w:i/>
      <w:color w:val="404040"/>
    </w:rPr>
  </w:style>
  <w:style w:type="paragraph" w:customStyle="1" w:styleId="style4122">
    <w:name w:val="Heading 8"/>
    <w:basedOn w:val="style0"/>
    <w:next w:val="style0"/>
    <w:link w:val="style4119"/>
    <w:qFormat/>
    <w:uiPriority w:val="9"/>
    <w:pPr>
      <w:keepNext/>
      <w:keepLines/>
      <w:spacing w:before="200" w:after="0"/>
    </w:pPr>
    <w:rPr>
      <w:rFonts w:ascii="Calibri Light" w:cs="宋体" w:eastAsia="宋体" w:hAnsi="Calibri Light"/>
      <w:color w:val="404040"/>
      <w:sz w:val="20"/>
    </w:rPr>
  </w:style>
  <w:style w:type="character" w:customStyle="1" w:styleId="style4123">
    <w:name w:val="Heading 6 Char_107b8179-9946-4d27-a17f-df971c474e6c"/>
    <w:basedOn w:val="style65"/>
    <w:next w:val="style4123"/>
    <w:link w:val="style4104"/>
    <w:uiPriority w:val="9"/>
    <w:rPr>
      <w:rFonts w:ascii="Calibri Light" w:cs="宋体" w:eastAsia="宋体" w:hAnsi="Calibri Light"/>
      <w:i/>
      <w:color w:val="1f4f77"/>
    </w:rPr>
  </w:style>
  <w:style w:type="paragraph" w:customStyle="1" w:styleId="style4124">
    <w:name w:val="Heading 5"/>
    <w:basedOn w:val="style0"/>
    <w:next w:val="style0"/>
    <w:link w:val="style4110"/>
    <w:qFormat/>
    <w:uiPriority w:val="9"/>
    <w:pPr>
      <w:keepNext/>
      <w:keepLines/>
      <w:spacing w:before="200" w:after="0"/>
    </w:pPr>
    <w:rPr>
      <w:rFonts w:ascii="Calibri Light" w:cs="宋体" w:eastAsia="宋体" w:hAnsi="Calibri Light"/>
      <w:color w:val="1f4f77"/>
    </w:rPr>
  </w:style>
  <w:style w:type="paragraph" w:customStyle="1" w:styleId="style4125">
    <w:name w:val="Heading 2"/>
    <w:basedOn w:val="style0"/>
    <w:next w:val="style0"/>
    <w:link w:val="style4105"/>
    <w:qFormat/>
    <w:uiPriority w:val="9"/>
    <w:pPr>
      <w:keepNext/>
      <w:keepLines/>
      <w:spacing w:before="200" w:after="0"/>
    </w:pPr>
    <w:rPr>
      <w:rFonts w:ascii="Calibri Light" w:cs="宋体" w:eastAsia="宋体" w:hAnsi="Calibri Light"/>
      <w:b/>
      <w:color w:val="5b9bd5"/>
      <w:sz w:val="26"/>
    </w:rPr>
  </w:style>
  <w:style w:type="paragraph" w:customStyle="1" w:styleId="style4126">
    <w:name w:val="Heading 3"/>
    <w:basedOn w:val="style0"/>
    <w:next w:val="style0"/>
    <w:link w:val="style4114"/>
    <w:qFormat/>
    <w:uiPriority w:val="9"/>
    <w:pPr>
      <w:keepNext/>
      <w:keepLines/>
      <w:spacing w:before="200" w:after="0"/>
    </w:pPr>
    <w:rPr>
      <w:rFonts w:ascii="Calibri Light" w:cs="宋体" w:eastAsia="宋体" w:hAnsi="Calibri Light"/>
      <w:b/>
      <w:color w:val="5b9bd5"/>
    </w:rPr>
  </w:style>
  <w:style w:type="paragraph" w:styleId="style62">
    <w:name w:val="Title"/>
    <w:basedOn w:val="style0"/>
    <w:next w:val="style0"/>
    <w:link w:val="style4115"/>
    <w:qFormat/>
    <w:uiPriority w:val="10"/>
    <w:pPr>
      <w:pBdr>
        <w:bottom w:val="single" w:sz="8" w:space="0" w:color="5b9bd5"/>
      </w:pBdr>
      <w:spacing w:after="300" w:lineRule="auto" w:line="240"/>
      <w:contextualSpacing/>
    </w:pPr>
    <w:rPr>
      <w:rFonts w:ascii="Calibri Light" w:cs="宋体" w:eastAsia="宋体" w:hAnsi="Calibri Light"/>
      <w:color w:val="333f4f"/>
      <w:spacing w:val="5"/>
      <w:sz w:val="52"/>
    </w:rPr>
  </w:style>
  <w:style w:type="character" w:styleId="style264">
    <w:name w:val="Book Title"/>
    <w:basedOn w:val="style65"/>
    <w:next w:val="style264"/>
    <w:qFormat/>
    <w:uiPriority w:val="33"/>
    <w:rPr>
      <w:b/>
      <w:smallCaps/>
      <w:spacing w:val="5"/>
    </w:rPr>
  </w:style>
  <w:style w:type="paragraph" w:default="1" w:styleId="style0">
    <w:name w:val="Normal"/>
    <w:next w:val="style0"/>
    <w:qFormat/>
    <w:uiPriority w:val="99"/>
    <w:pPr>
      <w:spacing w:after="200" w:lineRule="auto" w:line="276"/>
    </w:pPr>
    <w:rPr>
      <w:rFonts w:ascii="Calibri" w:cs="Times New Roman" w:eastAsia="Calibri" w:hAnsi="Calibri"/>
    </w:rPr>
  </w:style>
  <w:style w:type="paragraph" w:customStyle="1" w:styleId="style4127">
    <w:name w:val="Heading 9"/>
    <w:basedOn w:val="style0"/>
    <w:next w:val="style0"/>
    <w:link w:val="style4120"/>
    <w:qFormat/>
    <w:uiPriority w:val="9"/>
    <w:pPr>
      <w:keepNext/>
      <w:keepLines/>
      <w:spacing w:before="200" w:after="0"/>
    </w:pPr>
    <w:rPr>
      <w:rFonts w:ascii="Calibri Light" w:cs="宋体" w:eastAsia="宋体" w:hAnsi="Calibri Light"/>
      <w:i/>
      <w:color w:val="404040"/>
      <w:sz w:val="20"/>
    </w:rPr>
  </w:style>
  <w:style w:type="paragraph" w:styleId="style181">
    <w:name w:val="Intense Quote"/>
    <w:basedOn w:val="style0"/>
    <w:next w:val="style0"/>
    <w:link w:val="style4107"/>
    <w:qFormat/>
    <w:uiPriority w:val="30"/>
    <w:pPr>
      <w:pBdr>
        <w:bottom w:val="single" w:sz="4" w:space="0" w:color="5b9bd5"/>
      </w:pBdr>
      <w:spacing w:before="200" w:after="280"/>
      <w:ind w:left="936" w:right="936"/>
    </w:pPr>
    <w:rPr>
      <w:b/>
      <w:i/>
      <w:color w:val="5b9bd5"/>
    </w:r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220</Words>
  <Pages>2</Pages>
  <Characters>1164</Characters>
  <Application>WPS Office</Application>
  <DocSecurity>0</DocSecurity>
  <Paragraphs>59</Paragraphs>
  <ScaleCrop>false</ScaleCrop>
  <LinksUpToDate>false</LinksUpToDate>
  <CharactersWithSpaces>1729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2022-08-25T05:20:19Z</dcterms:created>
  <dc:creator>Ritul Gabani /Vitalis 2 / South Gujarat</dc:creator>
  <lastModifiedBy>2310FPCA4I</lastModifiedBy>
  <dcterms:modified xsi:type="dcterms:W3CDTF">2025-07-09T11:51:56Z</dcterms:modified>
  <revision>167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64cee4830be1460bbfeaa7225a698c2f</vt:lpwstr>
  </property>
</Properties>
</file>